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rPr>
          <w:sz w:val="20"/>
        </w:rPr>
      </w:pPr>
    </w:p>
    <w:p>
      <w:pPr>
        <w:pStyle w:val="16"/>
      </w:pPr>
      <w:bookmarkStart w:id="0" w:name="Customer Journey Map "/>
      <w:bookmarkEnd w:id="0"/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>
      <w:pPr>
        <w:pStyle w:val="15"/>
        <w:rPr>
          <w:b/>
          <w:sz w:val="20"/>
        </w:rPr>
      </w:pPr>
    </w:p>
    <w:p>
      <w:pPr>
        <w:pStyle w:val="15"/>
        <w:spacing w:before="9"/>
        <w:rPr>
          <w:b/>
          <w:sz w:val="26"/>
        </w:rPr>
      </w:pPr>
    </w:p>
    <w:tbl>
      <w:tblPr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>
        <w:trPr>
          <w:trHeight w:val="399"/>
        </w:trPr>
        <w:tc>
          <w:tcPr>
            <w:tcW w:w="2440" w:type="dxa"/>
          </w:tcPr>
          <w:p>
            <w:pPr>
              <w:pStyle w:val="18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18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8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pPr>
              <w:pStyle w:val="18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SWTID-2026-6913</w:t>
            </w:r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8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>
            <w:pPr>
              <w:pStyle w:val="18"/>
              <w:spacing w:before="52"/>
              <w:ind w:left="114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8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18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7"/>
        <w:rPr>
          <w:b/>
        </w:rPr>
      </w:pPr>
    </w:p>
    <w:p>
      <w:pPr>
        <w:spacing w:before="90"/>
        <w:ind w:left="100" w:right="0" w:firstLine="0"/>
        <w:jc w:val="left"/>
        <w:rPr>
          <w:b/>
          <w:sz w:val="24"/>
        </w:rPr>
      </w:pPr>
      <w:bookmarkStart w:id="1" w:name="Customer Journey Map "/>
      <w:bookmarkEnd w:id="1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>
      <w:pPr>
        <w:pStyle w:val="15"/>
        <w:spacing w:before="121" w:line="276" w:lineRule="auto"/>
        <w:ind w:left="100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stage-by-stage,</w:t>
      </w:r>
      <w:r>
        <w:rPr>
          <w:spacing w:val="-3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>
      <w:pPr>
        <w:pStyle w:val="15"/>
        <w:rPr>
          <w:sz w:val="20"/>
        </w:rPr>
      </w:pPr>
    </w:p>
    <w:p>
      <w:pPr>
        <w:pStyle w:val="15"/>
        <w:spacing w:before="10"/>
      </w:pPr>
    </w:p>
    <w:tbl>
      <w:tblPr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>
        <w:trPr>
          <w:trHeight w:val="1100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18"/>
              <w:spacing w:before="56" w:line="242" w:lineRule="auto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18"/>
              <w:spacing w:before="76" w:line="218" w:lineRule="auto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>
            <w:pPr>
              <w:pStyle w:val="18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18"/>
              <w:spacing w:before="56" w:line="256" w:lineRule="exact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>
            <w:pPr>
              <w:pStyle w:val="18"/>
              <w:spacing w:line="230" w:lineRule="auto"/>
              <w:ind w:left="70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>
        <w:trPr>
          <w:trHeight w:val="1160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18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18"/>
              <w:numPr>
                <w:ilvl w:val="0"/>
                <w:numId w:val="1"/>
              </w:numPr>
              <w:tabs>
                <w:tab w:val="left" w:pos="221"/>
              </w:tabs>
              <w:spacing w:before="19" w:after="0" w:line="230" w:lineRule="auto"/>
              <w:ind w:left="230" w:right="166" w:hanging="154"/>
              <w:jc w:val="left"/>
              <w:rPr>
                <w:sz w:val="24"/>
              </w:rPr>
            </w:pPr>
            <w:r>
              <w:rPr>
                <w:sz w:val="24"/>
              </w:rPr>
              <w:t>Navigates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OptiCrop digital platform.</w:t>
            </w:r>
          </w:p>
          <w:p>
            <w:pPr>
              <w:pStyle w:val="18"/>
              <w:numPr>
                <w:ilvl w:val="0"/>
                <w:numId w:val="1"/>
              </w:numPr>
              <w:tabs>
                <w:tab w:val="left" w:pos="241"/>
              </w:tabs>
              <w:spacing w:before="51" w:after="0" w:line="230" w:lineRule="auto"/>
              <w:ind w:left="268" w:right="446" w:hanging="173"/>
              <w:jc w:val="left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land profile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boundaries.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18"/>
              <w:numPr>
                <w:ilvl w:val="0"/>
                <w:numId w:val="2"/>
              </w:numPr>
              <w:tabs>
                <w:tab w:val="left" w:pos="241"/>
              </w:tabs>
              <w:spacing w:before="57" w:after="0" w:line="230" w:lineRule="auto"/>
              <w:ind w:left="249" w:right="107" w:hanging="154"/>
              <w:jc w:val="left"/>
              <w:rPr>
                <w:sz w:val="24"/>
              </w:rPr>
            </w:pPr>
            <w:r>
              <w:rPr>
                <w:sz w:val="24"/>
              </w:rPr>
              <w:t>Monitors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soil metric logs.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221"/>
              </w:tabs>
              <w:spacing w:before="0" w:after="0" w:line="230" w:lineRule="auto"/>
              <w:ind w:left="191" w:right="140" w:hanging="115"/>
              <w:jc w:val="left"/>
              <w:rPr>
                <w:sz w:val="24"/>
              </w:rPr>
            </w:pPr>
            <w:r>
              <w:rPr>
                <w:sz w:val="24"/>
              </w:rPr>
              <w:t>Views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local weather alerts.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18"/>
              <w:numPr>
                <w:ilvl w:val="0"/>
                <w:numId w:val="3"/>
              </w:numPr>
              <w:tabs>
                <w:tab w:val="left" w:pos="260"/>
              </w:tabs>
              <w:spacing w:before="57" w:after="0" w:line="230" w:lineRule="auto"/>
              <w:ind w:left="295" w:right="-15" w:hanging="180"/>
              <w:jc w:val="left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fertilizer </w:t>
            </w:r>
            <w:r>
              <w:rPr>
                <w:spacing w:val="-2"/>
                <w:sz w:val="24"/>
              </w:rPr>
              <w:t>suggestions.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260"/>
              </w:tabs>
              <w:spacing w:before="0" w:after="0" w:line="230" w:lineRule="auto"/>
              <w:ind w:left="295" w:right="108" w:hanging="180"/>
              <w:jc w:val="left"/>
              <w:rPr>
                <w:sz w:val="24"/>
              </w:rPr>
            </w:pPr>
            <w:r>
              <w:rPr>
                <w:sz w:val="24"/>
              </w:rPr>
              <w:t>Implements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irrigation plans.</w:t>
            </w:r>
          </w:p>
        </w:tc>
      </w:tr>
      <w:tr>
        <w:trPr>
          <w:trHeight w:val="1739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18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4"/>
              </w:numPr>
              <w:tabs>
                <w:tab w:val="left" w:pos="221"/>
              </w:tabs>
              <w:spacing w:before="93" w:after="0" w:line="230" w:lineRule="auto"/>
              <w:ind w:left="196" w:right="53" w:hanging="120"/>
              <w:jc w:val="lef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page </w:t>
            </w:r>
            <w:r>
              <w:rPr>
                <w:spacing w:val="-2"/>
                <w:sz w:val="24"/>
              </w:rPr>
              <w:t>interface.</w:t>
            </w:r>
          </w:p>
          <w:p>
            <w:pPr>
              <w:pStyle w:val="18"/>
              <w:numPr>
                <w:ilvl w:val="0"/>
                <w:numId w:val="4"/>
              </w:numPr>
              <w:tabs>
                <w:tab w:val="left" w:pos="221"/>
              </w:tabs>
              <w:spacing w:before="1" w:after="0" w:line="230" w:lineRule="auto"/>
              <w:ind w:left="76" w:right="59" w:firstLine="0"/>
              <w:jc w:val="left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 submission forms.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5"/>
              </w:numPr>
              <w:tabs>
                <w:tab w:val="left" w:pos="221"/>
              </w:tabs>
              <w:spacing w:before="55" w:after="0" w:line="230" w:lineRule="auto"/>
              <w:ind w:left="256" w:right="220" w:hanging="180"/>
              <w:jc w:val="left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weather update feed.</w:t>
            </w:r>
          </w:p>
          <w:p>
            <w:pPr>
              <w:pStyle w:val="18"/>
              <w:numPr>
                <w:ilvl w:val="0"/>
                <w:numId w:val="5"/>
              </w:numPr>
              <w:tabs>
                <w:tab w:val="left" w:pos="221"/>
              </w:tabs>
              <w:spacing w:before="1" w:after="0" w:line="230" w:lineRule="auto"/>
              <w:ind w:left="256" w:right="676" w:hanging="180"/>
              <w:jc w:val="left"/>
              <w:rPr>
                <w:sz w:val="24"/>
              </w:rPr>
            </w:pPr>
            <w:r>
              <w:rPr>
                <w:sz w:val="24"/>
              </w:rPr>
              <w:t>Automated text 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logs.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6"/>
              </w:numPr>
              <w:tabs>
                <w:tab w:val="left" w:pos="202"/>
              </w:tabs>
              <w:spacing w:before="55" w:after="0" w:line="230" w:lineRule="auto"/>
              <w:ind w:left="196" w:right="12" w:hanging="120"/>
              <w:jc w:val="left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graphical chart.</w:t>
            </w:r>
          </w:p>
          <w:p>
            <w:pPr>
              <w:pStyle w:val="18"/>
              <w:numPr>
                <w:ilvl w:val="0"/>
                <w:numId w:val="6"/>
              </w:numPr>
              <w:tabs>
                <w:tab w:val="left" w:pos="221"/>
              </w:tabs>
              <w:spacing w:before="1" w:after="0" w:line="230" w:lineRule="auto"/>
              <w:ind w:left="256" w:right="532" w:hanging="180"/>
              <w:jc w:val="left"/>
              <w:rPr>
                <w:sz w:val="24"/>
              </w:rPr>
            </w:pPr>
            <w:r>
              <w:rPr>
                <w:sz w:val="24"/>
              </w:rPr>
              <w:t>Step-by-step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smart advisory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modules.</w:t>
            </w:r>
          </w:p>
        </w:tc>
      </w:tr>
      <w:tr>
        <w:trPr>
          <w:trHeight w:val="1739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18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18"/>
              <w:numPr>
                <w:ilvl w:val="0"/>
                <w:numId w:val="7"/>
              </w:numPr>
              <w:tabs>
                <w:tab w:val="left" w:pos="241"/>
              </w:tabs>
              <w:spacing w:before="56" w:after="0" w:line="230" w:lineRule="auto"/>
              <w:ind w:left="276" w:right="161" w:hanging="180"/>
              <w:jc w:val="left"/>
              <w:rPr>
                <w:sz w:val="24"/>
              </w:rPr>
            </w:pPr>
            <w:r>
              <w:rPr>
                <w:sz w:val="24"/>
              </w:rPr>
              <w:t>"Is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signup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easy?"</w:t>
            </w:r>
          </w:p>
          <w:p>
            <w:pPr>
              <w:pStyle w:val="18"/>
              <w:spacing w:line="230" w:lineRule="auto"/>
              <w:ind w:left="276" w:right="-19" w:hanging="184"/>
              <w:rPr>
                <w:sz w:val="24"/>
              </w:rPr>
            </w:pPr>
            <w:r>
              <w:rPr>
                <w:spacing w:val="-2"/>
                <w:position w:val="1"/>
                <w:sz w:val="24"/>
              </w:rPr>
              <w:t>•</w:t>
            </w:r>
            <w:r>
              <w:rPr>
                <w:spacing w:val="-2"/>
                <w:sz w:val="24"/>
              </w:rPr>
              <w:t>•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"Hope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configuration </w:t>
            </w:r>
            <w:r>
              <w:rPr>
                <w:sz w:val="24"/>
              </w:rPr>
              <w:t>steps are short."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18"/>
              <w:numPr>
                <w:ilvl w:val="0"/>
                <w:numId w:val="8"/>
              </w:numPr>
              <w:tabs>
                <w:tab w:val="left" w:pos="260"/>
              </w:tabs>
              <w:spacing w:before="56" w:after="0" w:line="230" w:lineRule="auto"/>
              <w:ind w:left="235" w:right="42" w:hanging="120"/>
              <w:jc w:val="left"/>
              <w:rPr>
                <w:sz w:val="24"/>
              </w:rPr>
            </w:pPr>
            <w:r>
              <w:rPr>
                <w:sz w:val="24"/>
              </w:rPr>
              <w:t>"Is the incoming weather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accurate?"</w:t>
            </w:r>
          </w:p>
          <w:p>
            <w:pPr>
              <w:pStyle w:val="18"/>
              <w:numPr>
                <w:ilvl w:val="0"/>
                <w:numId w:val="8"/>
              </w:numPr>
              <w:tabs>
                <w:tab w:val="left" w:pos="260"/>
              </w:tabs>
              <w:spacing w:before="2" w:after="0" w:line="230" w:lineRule="auto"/>
              <w:ind w:left="295" w:right="250" w:hanging="180"/>
              <w:jc w:val="left"/>
              <w:rPr>
                <w:sz w:val="24"/>
              </w:rPr>
            </w:pPr>
            <w:r>
              <w:rPr>
                <w:sz w:val="24"/>
              </w:rPr>
              <w:t>"Will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update </w:t>
            </w:r>
            <w:r>
              <w:rPr>
                <w:spacing w:val="-2"/>
                <w:sz w:val="24"/>
              </w:rPr>
              <w:t>automatically?"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18"/>
              <w:numPr>
                <w:ilvl w:val="0"/>
                <w:numId w:val="9"/>
              </w:numPr>
              <w:tabs>
                <w:tab w:val="left" w:pos="241"/>
              </w:tabs>
              <w:spacing w:before="56" w:after="0" w:line="230" w:lineRule="auto"/>
              <w:ind w:left="276" w:right="42" w:hanging="180"/>
              <w:jc w:val="left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massive fertilizer costs."</w:t>
            </w:r>
          </w:p>
          <w:p>
            <w:pPr>
              <w:pStyle w:val="18"/>
              <w:numPr>
                <w:ilvl w:val="0"/>
                <w:numId w:val="9"/>
              </w:numPr>
              <w:tabs>
                <w:tab w:val="left" w:pos="241"/>
              </w:tabs>
              <w:spacing w:before="2" w:after="0" w:line="230" w:lineRule="auto"/>
              <w:ind w:left="276" w:right="160" w:hanging="180"/>
              <w:jc w:val="left"/>
              <w:rPr>
                <w:sz w:val="24"/>
              </w:rPr>
            </w:pPr>
            <w:r>
              <w:rPr>
                <w:sz w:val="24"/>
              </w:rPr>
              <w:t>"Can I execute this schedule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away?"</w:t>
            </w:r>
          </w:p>
        </w:tc>
      </w:tr>
      <w:tr>
        <w:trPr>
          <w:trHeight w:val="1740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>
            <w:pPr>
              <w:pStyle w:val="18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10"/>
              </w:numPr>
              <w:tabs>
                <w:tab w:val="left" w:pos="241"/>
              </w:tabs>
              <w:spacing w:before="116" w:after="0" w:line="230" w:lineRule="auto"/>
              <w:ind w:left="216" w:right="306" w:hanging="120"/>
              <w:jc w:val="left"/>
              <w:rPr>
                <w:sz w:val="24"/>
              </w:rPr>
            </w:pPr>
            <w:r>
              <w:rPr>
                <w:sz w:val="24"/>
              </w:rPr>
              <w:t>Hopeful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cautious about complexity.</w:t>
            </w:r>
          </w:p>
          <w:p>
            <w:pPr>
              <w:pStyle w:val="18"/>
              <w:numPr>
                <w:ilvl w:val="0"/>
                <w:numId w:val="10"/>
              </w:numPr>
              <w:tabs>
                <w:tab w:val="left" w:pos="241"/>
              </w:tabs>
              <w:spacing w:before="2" w:after="0" w:line="230" w:lineRule="auto"/>
              <w:ind w:left="216" w:right="74" w:hanging="120"/>
              <w:jc w:val="left"/>
              <w:rPr>
                <w:sz w:val="24"/>
              </w:rPr>
            </w:pPr>
            <w:r>
              <w:rPr>
                <w:sz w:val="24"/>
              </w:rPr>
              <w:t>Satisfied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clean web entry.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11"/>
              </w:numPr>
              <w:tabs>
                <w:tab w:val="left" w:pos="264"/>
              </w:tabs>
              <w:spacing w:before="124" w:after="0" w:line="230" w:lineRule="auto"/>
              <w:ind w:left="239" w:right="336" w:hanging="120"/>
              <w:jc w:val="left"/>
              <w:rPr>
                <w:sz w:val="24"/>
              </w:rPr>
            </w:pPr>
            <w:r>
              <w:rPr>
                <w:sz w:val="24"/>
              </w:rPr>
              <w:t>Reassured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steady data flows.</w:t>
            </w:r>
          </w:p>
          <w:p>
            <w:pPr>
              <w:pStyle w:val="18"/>
              <w:numPr>
                <w:ilvl w:val="0"/>
                <w:numId w:val="11"/>
              </w:numPr>
              <w:tabs>
                <w:tab w:val="left" w:pos="264"/>
              </w:tabs>
              <w:spacing w:before="2" w:after="0" w:line="230" w:lineRule="auto"/>
              <w:ind w:left="239" w:right="468" w:hanging="120"/>
              <w:jc w:val="left"/>
              <w:rPr>
                <w:sz w:val="24"/>
              </w:rPr>
            </w:pPr>
            <w:r>
              <w:rPr>
                <w:sz w:val="24"/>
              </w:rPr>
              <w:t>Engaged with automated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updates.</w:t>
            </w:r>
          </w:p>
        </w:tc>
        <w:tc>
          <w:tcPr>
            <w:tcW w:w="2580" w:type="dxa"/>
          </w:tcPr>
          <w:p>
            <w:pPr>
              <w:pStyle w:val="18"/>
              <w:numPr>
                <w:ilvl w:val="0"/>
                <w:numId w:val="12"/>
              </w:numPr>
              <w:tabs>
                <w:tab w:val="left" w:pos="244"/>
              </w:tabs>
              <w:spacing w:before="124" w:after="0" w:line="230" w:lineRule="auto"/>
              <w:ind w:left="219" w:right="400" w:hanging="120"/>
              <w:jc w:val="left"/>
              <w:rPr>
                <w:sz w:val="24"/>
              </w:rPr>
            </w:pPr>
            <w:r>
              <w:rPr>
                <w:sz w:val="24"/>
              </w:rPr>
              <w:t>Highly confident in 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guidance.</w:t>
            </w:r>
          </w:p>
          <w:p>
            <w:pPr>
              <w:pStyle w:val="18"/>
              <w:numPr>
                <w:ilvl w:val="0"/>
                <w:numId w:val="12"/>
              </w:numPr>
              <w:tabs>
                <w:tab w:val="left" w:pos="244"/>
              </w:tabs>
              <w:spacing w:before="2" w:after="0" w:line="230" w:lineRule="auto"/>
              <w:ind w:left="219" w:right="328" w:hanging="120"/>
              <w:jc w:val="left"/>
              <w:rPr>
                <w:sz w:val="24"/>
              </w:rPr>
            </w:pPr>
            <w:r>
              <w:rPr>
                <w:sz w:val="24"/>
              </w:rPr>
              <w:t>Relieved to have actionable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strategies.</w:t>
            </w:r>
          </w:p>
        </w:tc>
      </w:tr>
    </w:tbl>
    <w:p>
      <w:pPr>
        <w:spacing w:after="0" w:line="230" w:lineRule="auto"/>
        <w:jc w:val="left"/>
        <w:rPr>
          <w:sz w:val="24"/>
        </w:rPr>
        <w:sectPr>
          <w:headerReference w:type="default" r:id="rId2"/>
          <w:type w:val="continuous"/>
          <w:pgSz w:w="12240" w:h="15840"/>
          <w:pgMar w:top="1440" w:right="1300" w:bottom="1131" w:left="1340" w:header="225" w:footer="0" w:gutter="0"/>
          <w:pgNumType w:start="1"/>
          <w:docGrid w:linePitch="312" w:charSpace="0"/>
        </w:sectPr>
      </w:pPr>
    </w:p>
    <w:tbl>
      <w:tblPr>
        <w:jc w:val="left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>
        <w:trPr>
          <w:trHeight w:val="1420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18"/>
              <w:spacing w:line="230" w:lineRule="auto"/>
              <w:ind w:left="0" w:firstLine="0"/>
              <w:rPr>
                <w:spacing w:val="-2"/>
                <w:sz w:val="24"/>
              </w:rPr>
            </w:pPr>
          </w:p>
          <w:p>
            <w:pPr>
              <w:pStyle w:val="18"/>
              <w:spacing w:line="230" w:lineRule="auto"/>
              <w:ind w:left="0" w:firstLine="0"/>
              <w:rPr>
                <w:sz w:val="24"/>
              </w:rPr>
            </w:pPr>
            <w:r>
              <w:rPr>
                <w:spacing w:val="-2"/>
                <w:sz w:val="24"/>
              </w:rPr>
              <w:t>Saladi Lakshmi lavanya i</w:t>
            </w:r>
          </w:p>
        </w:tc>
        <w:tc>
          <w:tcPr>
            <w:tcW w:w="2580" w:type="dxa"/>
          </w:tcPr>
          <w:p>
            <w:pPr>
              <w:pStyle w:val="18"/>
              <w:spacing w:before="6"/>
              <w:ind w:left="0"/>
              <w:rPr>
                <w:sz w:val="26"/>
              </w:rPr>
            </w:pPr>
          </w:p>
          <w:p>
            <w:pPr>
              <w:pStyle w:val="18"/>
              <w:spacing w:before="1" w:line="230" w:lineRule="auto"/>
              <w:ind w:left="0" w:right="431" w:firstLine="0"/>
              <w:rPr>
                <w:sz w:val="24"/>
              </w:rPr>
            </w:pPr>
            <w:r>
              <w:rPr>
                <w:sz w:val="24"/>
              </w:rPr>
              <w:t xml:space="preserve">poojitha dunduprolu </w:t>
            </w:r>
          </w:p>
        </w:tc>
        <w:tc>
          <w:tcPr>
            <w:tcW w:w="2580" w:type="dxa"/>
          </w:tcPr>
          <w:p>
            <w:pPr>
              <w:pStyle w:val="18"/>
              <w:ind w:left="0" w:firstLine="0"/>
              <w:rPr>
                <w:sz w:val="24"/>
              </w:rPr>
            </w:pPr>
          </w:p>
          <w:p>
            <w:pPr>
              <w:pStyle w:val="18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pulakhandam surya prakash </w:t>
            </w:r>
            <w:bookmarkStart w:id="2" w:name="_GoBack"/>
            <w:bookmarkEnd w:id="2"/>
          </w:p>
        </w:tc>
      </w:tr>
      <w:tr>
        <w:trPr>
          <w:trHeight w:val="1739"/>
        </w:trPr>
        <w:tc>
          <w:tcPr>
            <w:tcW w:w="1600" w:type="dxa"/>
            <w:shd w:val="clear" w:color="auto" w:fill="F1F1F1"/>
          </w:tcPr>
          <w:p>
            <w:pPr>
              <w:pStyle w:val="18"/>
              <w:spacing w:before="59" w:line="276" w:lineRule="auto"/>
              <w:ind w:righ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Opportunitie </w:t>
            </w:r>
            <w:r>
              <w:rPr>
                <w:b/>
                <w:spacing w:val="-10"/>
                <w:sz w:val="24"/>
              </w:rPr>
              <w:t>s</w:t>
            </w:r>
          </w:p>
          <w:p>
            <w:pPr>
              <w:pStyle w:val="18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18"/>
              <w:numPr>
                <w:ilvl w:val="0"/>
                <w:numId w:val="13"/>
              </w:numPr>
              <w:tabs>
                <w:tab w:val="left" w:pos="199"/>
              </w:tabs>
              <w:spacing w:before="53" w:after="0" w:line="230" w:lineRule="auto"/>
              <w:ind w:left="173" w:right="175" w:hanging="120"/>
              <w:jc w:val="left"/>
              <w:rPr>
                <w:sz w:val="24"/>
              </w:rPr>
            </w:pPr>
            <w:r>
              <w:rPr>
                <w:sz w:val="24"/>
              </w:rPr>
              <w:t>Simplify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land metric menus.</w:t>
            </w:r>
          </w:p>
          <w:p>
            <w:pPr>
              <w:pStyle w:val="18"/>
              <w:spacing w:before="3"/>
              <w:ind w:left="0"/>
              <w:rPr>
                <w:sz w:val="23"/>
              </w:rPr>
            </w:pPr>
          </w:p>
          <w:p>
            <w:pPr>
              <w:pStyle w:val="18"/>
              <w:numPr>
                <w:ilvl w:val="0"/>
                <w:numId w:val="13"/>
              </w:numPr>
              <w:tabs>
                <w:tab w:val="left" w:pos="199"/>
              </w:tabs>
              <w:spacing w:before="0" w:after="0" w:line="230" w:lineRule="auto"/>
              <w:ind w:left="173" w:right="234" w:hanging="120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tooltips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error handling.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18"/>
              <w:numPr>
                <w:ilvl w:val="0"/>
                <w:numId w:val="14"/>
              </w:numPr>
              <w:tabs>
                <w:tab w:val="left" w:pos="199"/>
              </w:tabs>
              <w:spacing w:before="53" w:after="0" w:line="230" w:lineRule="auto"/>
              <w:ind w:left="173" w:right="12" w:hanging="120"/>
              <w:jc w:val="left"/>
              <w:rPr>
                <w:sz w:val="24"/>
              </w:rPr>
            </w:pPr>
            <w:r>
              <w:rPr>
                <w:sz w:val="24"/>
              </w:rPr>
              <w:t>Implement offline 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signals.</w:t>
            </w:r>
          </w:p>
          <w:p>
            <w:pPr>
              <w:pStyle w:val="18"/>
              <w:spacing w:before="3"/>
              <w:ind w:left="0"/>
              <w:rPr>
                <w:sz w:val="23"/>
              </w:rPr>
            </w:pPr>
          </w:p>
          <w:p>
            <w:pPr>
              <w:pStyle w:val="18"/>
              <w:numPr>
                <w:ilvl w:val="0"/>
                <w:numId w:val="14"/>
              </w:numPr>
              <w:tabs>
                <w:tab w:val="left" w:pos="199"/>
              </w:tabs>
              <w:spacing w:before="0" w:after="0" w:line="230" w:lineRule="auto"/>
              <w:ind w:left="173" w:right="555" w:hanging="120"/>
              <w:jc w:val="left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sensor calibration alerts.</w:t>
            </w:r>
          </w:p>
        </w:tc>
        <w:tc>
          <w:tcPr>
            <w:tcW w:w="2580" w:type="dxa"/>
            <w:shd w:val="clear" w:color="auto" w:fill="ECECEC"/>
          </w:tcPr>
          <w:p>
            <w:pPr>
              <w:pStyle w:val="18"/>
              <w:numPr>
                <w:ilvl w:val="0"/>
                <w:numId w:val="15"/>
              </w:numPr>
              <w:tabs>
                <w:tab w:val="left" w:pos="199"/>
              </w:tabs>
              <w:spacing w:before="53" w:after="0" w:line="230" w:lineRule="auto"/>
              <w:ind w:left="173" w:right="345" w:hanging="120"/>
              <w:jc w:val="left"/>
              <w:rPr>
                <w:sz w:val="24"/>
              </w:rPr>
            </w:pPr>
            <w:r>
              <w:rPr>
                <w:sz w:val="24"/>
              </w:rPr>
              <w:t>Integrate predictive 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modeling.</w:t>
            </w:r>
          </w:p>
          <w:p>
            <w:pPr>
              <w:pStyle w:val="18"/>
              <w:spacing w:before="3"/>
              <w:ind w:left="0"/>
              <w:rPr>
                <w:sz w:val="23"/>
              </w:rPr>
            </w:pPr>
          </w:p>
          <w:p>
            <w:pPr>
              <w:pStyle w:val="18"/>
              <w:numPr>
                <w:ilvl w:val="0"/>
                <w:numId w:val="15"/>
              </w:numPr>
              <w:tabs>
                <w:tab w:val="left" w:pos="199"/>
              </w:tabs>
              <w:spacing w:before="0" w:after="0" w:line="230" w:lineRule="auto"/>
              <w:ind w:left="173" w:right="53" w:hanging="120"/>
              <w:jc w:val="left"/>
              <w:rPr>
                <w:sz w:val="24"/>
              </w:rPr>
            </w:pPr>
            <w:r>
              <w:rPr>
                <w:sz w:val="24"/>
              </w:rPr>
              <w:t>Expand personalized macro-nutrient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tracking.</w:t>
            </w:r>
          </w:p>
        </w:tc>
      </w:tr>
    </w:tbl>
    <w:sectPr>
      <w:type w:val="continuous"/>
      <w:pgSz w:w="12240" w:h="15840"/>
      <w:pgMar w:top="1440" w:right="1300" w:bottom="280" w:left="13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E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30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72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04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36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68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0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32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64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6" w:hanging="145"/>
      </w:pPr>
      <w:rPr>
        <w:rFonts w:hint="default"/>
      </w:rPr>
    </w:lvl>
  </w:abstractNum>
  <w:abstractNum w:abstractNumId="1">
    <w:nsid w:val="0000000D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49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72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04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36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68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0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32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64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6" w:hanging="145"/>
      </w:pPr>
      <w:rPr>
        <w:rFonts w:hint="default"/>
      </w:rPr>
    </w:lvl>
  </w:abstractNum>
  <w:abstractNum w:abstractNumId="2">
    <w:nsid w:val="0000000C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95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26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52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78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204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3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56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82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108" w:hanging="145"/>
      </w:pPr>
      <w:rPr>
        <w:rFonts w:hint="default"/>
      </w:rPr>
    </w:lvl>
  </w:abstractNum>
  <w:abstractNum w:abstractNumId="3">
    <w:nsid w:val="0000000B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96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36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72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08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44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8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16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52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88" w:hanging="145"/>
      </w:pPr>
      <w:rPr>
        <w:rFonts w:hint="default"/>
      </w:rPr>
    </w:lvl>
  </w:abstractNum>
  <w:abstractNum w:abstractNumId="4">
    <w:nsid w:val="0000000A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56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90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20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50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80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1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40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70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100" w:hanging="145"/>
      </w:pPr>
      <w:rPr>
        <w:rFonts w:hint="default"/>
      </w:rPr>
    </w:lvl>
  </w:abstractNum>
  <w:abstractNum w:abstractNumId="5">
    <w:nsid w:val="00000009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96" w:hanging="12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36" w:hanging="12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72" w:hanging="12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08" w:hanging="12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44" w:hanging="12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80" w:hanging="12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16" w:hanging="12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52" w:hanging="12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88" w:hanging="125"/>
      </w:pPr>
      <w:rPr>
        <w:rFonts w:hint="default"/>
      </w:rPr>
    </w:lvl>
  </w:abstractNum>
  <w:abstractNum w:abstractNumId="6">
    <w:nsid w:val="00000008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76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08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36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64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92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2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48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76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104" w:hanging="145"/>
      </w:pPr>
      <w:rPr>
        <w:rFonts w:hint="default"/>
      </w:rPr>
    </w:lvl>
  </w:abstractNum>
  <w:abstractNum w:abstractNumId="7">
    <w:nsid w:val="00000007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35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72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04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36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68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0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32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64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6" w:hanging="145"/>
      </w:pPr>
      <w:rPr>
        <w:rFonts w:hint="default"/>
      </w:rPr>
    </w:lvl>
  </w:abstractNum>
  <w:abstractNum w:abstractNumId="8">
    <w:nsid w:val="00000006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76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08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36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64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92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2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48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76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104" w:hanging="145"/>
      </w:pPr>
      <w:rPr>
        <w:rFonts w:hint="default"/>
      </w:rPr>
    </w:lvl>
  </w:abstractNum>
  <w:abstractNum w:abstractNumId="9">
    <w:nsid w:val="00000005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16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54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88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22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56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9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24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58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2" w:hanging="145"/>
      </w:pPr>
      <w:rPr>
        <w:rFonts w:hint="default"/>
      </w:rPr>
    </w:lvl>
  </w:abstractNum>
  <w:abstractNum w:abstractNumId="10">
    <w:nsid w:val="00000004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39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72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04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36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68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40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32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64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6" w:hanging="145"/>
      </w:pPr>
      <w:rPr>
        <w:rFonts w:hint="default"/>
      </w:rPr>
    </w:lvl>
  </w:abstractNum>
  <w:abstractNum w:abstractNumId="11">
    <w:nsid w:val="00000003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19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54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88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22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56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9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24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58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92" w:hanging="145"/>
      </w:pPr>
      <w:rPr>
        <w:rFonts w:hint="default"/>
      </w:rPr>
    </w:lvl>
  </w:abstractNum>
  <w:abstractNum w:abstractNumId="12">
    <w:nsid w:val="00000002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74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18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56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894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32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7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08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46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84" w:hanging="145"/>
      </w:pPr>
      <w:rPr>
        <w:rFonts w:hint="default"/>
      </w:rPr>
    </w:lvl>
  </w:abstractNum>
  <w:abstractNum w:abstractNumId="13">
    <w:nsid w:val="00000001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74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18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56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894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32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7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08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46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84" w:hanging="145"/>
      </w:pPr>
      <w:rPr>
        <w:rFonts w:hint="default"/>
      </w:rPr>
    </w:lvl>
  </w:abstractNum>
  <w:abstractNum w:abstractNumId="14">
    <w:nsid w:val="00000000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74" w:hanging="145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418" w:hanging="1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656" w:hanging="1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894" w:hanging="1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32" w:hanging="1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370" w:hanging="1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608" w:hanging="1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846" w:hanging="1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084" w:hanging="14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styleId="16">
    <w:name w:val="Title"/>
    <w:basedOn w:val="0"/>
    <w:pPr>
      <w:spacing w:before="250"/>
      <w:ind w:left="3344" w:right="3380"/>
      <w:jc w:val="center"/>
    </w:pPr>
    <w:rPr>
      <w:rFonts w:ascii="Times New Roman" w:eastAsia="Times New Roman" w:cs="Times New Roman" w:hAnsi="Times New Roman"/>
      <w:b/>
      <w:bCs/>
      <w:sz w:val="28"/>
      <w:szCs w:val="28"/>
      <w:lang w:val="en-US" w:eastAsia="en-US" w:bidi="ar-SA"/>
    </w:rPr>
  </w:style>
  <w:style w:type="paragraph" w:customStyle="1" w:styleId="17">
    <w:name w:val="List Paragraph"/>
    <w:basedOn w:val="0"/>
    <w:rPr>
      <w:lang w:val="en-US" w:eastAsia="en-US" w:bidi="ar-SA"/>
    </w:rPr>
  </w:style>
  <w:style w:type="paragraph" w:customStyle="1" w:styleId="18">
    <w:name w:val="Table Paragraph"/>
    <w:basedOn w:val="0"/>
    <w:pPr>
      <w:ind w:left="109"/>
    </w:pPr>
    <w:rPr>
      <w:rFonts w:ascii="Times New Roman" w:eastAsia="Times New Roman" w:cs="Times New Roman" w:hAnsi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310</Words>
  <Characters>1778</Characters>
  <Lines>169</Lines>
  <Paragraphs>61</Paragraphs>
  <CharactersWithSpaces>2027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Journey Map</dc:title>
  <cp:lastModifiedBy>vivo user</cp:lastModifiedBy>
  <cp:revision>0</cp:revision>
  <dcterms:created xsi:type="dcterms:W3CDTF">2026-07-03T07:14:19Z</dcterms:created>
  <dcterms:modified xsi:type="dcterms:W3CDTF">2026-07-12T10:07:39Z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